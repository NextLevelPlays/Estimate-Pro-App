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AA82" w14:textId="77777777" w:rsidR="00964CB9" w:rsidRPr="00964CB9" w:rsidRDefault="00964CB9" w:rsidP="00964CB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0) Rules of the game</w:t>
      </w:r>
    </w:p>
    <w:p w14:paraId="787B0B00" w14:textId="77777777" w:rsidR="00964CB9" w:rsidRPr="00964CB9" w:rsidRDefault="00964CB9" w:rsidP="00964CB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Speed &gt; polish.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You sell first, then deliver.</w:t>
      </w:r>
    </w:p>
    <w:p w14:paraId="2361EDAC" w14:textId="77777777" w:rsidR="00964CB9" w:rsidRPr="00964CB9" w:rsidRDefault="00964CB9" w:rsidP="00964CB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Simple offers, clear prices, card-on-file deposits.</w:t>
      </w:r>
    </w:p>
    <w:p w14:paraId="7EE79DE5" w14:textId="77777777" w:rsidR="00964CB9" w:rsidRPr="00964CB9" w:rsidRDefault="00964CB9" w:rsidP="00964CB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Every job = 1 upsell + 1 referral ask.</w:t>
      </w:r>
    </w:p>
    <w:p w14:paraId="16A16629" w14:textId="77777777" w:rsidR="00964CB9" w:rsidRPr="00964CB9" w:rsidRDefault="00964CB9" w:rsidP="00964CB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Track 3 numbers daily: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outreach sent, bookings, cash in.</w:t>
      </w:r>
    </w:p>
    <w:p w14:paraId="48D8F20F" w14:textId="77777777" w:rsidR="00964CB9" w:rsidRPr="00964CB9" w:rsidRDefault="00964CB9" w:rsidP="00964CB9">
      <w:pPr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sz w:val="24"/>
          <w:szCs w:val="24"/>
        </w:rPr>
        <w:pict w14:anchorId="4C99621C">
          <v:rect id="_x0000_i1025" style="width:0;height:1.5pt" o:hralign="center" o:hrstd="t" o:hr="t" fillcolor="#a0a0a0" stroked="f"/>
        </w:pict>
      </w:r>
    </w:p>
    <w:p w14:paraId="45CB0802" w14:textId="77777777" w:rsidR="00964CB9" w:rsidRPr="00964CB9" w:rsidRDefault="00964CB9" w:rsidP="00964CB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1 — The 24-Hour Cash Sprint (Target: $1,000–$2,500)</w:t>
      </w:r>
    </w:p>
    <w:p w14:paraId="18FF1769" w14:textId="77777777" w:rsidR="00964CB9" w:rsidRPr="00964CB9" w:rsidRDefault="00964CB9" w:rsidP="00964C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B9">
        <w:rPr>
          <w:rFonts w:ascii="Times New Roman" w:eastAsia="Times New Roman" w:hAnsi="Times New Roman" w:cs="Times New Roman"/>
          <w:b/>
          <w:bCs/>
          <w:sz w:val="27"/>
          <w:szCs w:val="27"/>
        </w:rPr>
        <w:t>Offer menu (pick 1–2 max today)</w:t>
      </w:r>
    </w:p>
    <w:p w14:paraId="0D31D317" w14:textId="77777777" w:rsidR="00964CB9" w:rsidRPr="00964CB9" w:rsidRDefault="00964CB9" w:rsidP="00964CB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Evergreen Home Tune-Up Day</w:t>
      </w:r>
    </w:p>
    <w:p w14:paraId="4B7BD8D2" w14:textId="77777777" w:rsidR="00964CB9" w:rsidRPr="00964CB9" w:rsidRDefault="00964CB9" w:rsidP="00964CB9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>$249 / 90 mins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>$449 / half-day.</w:t>
      </w:r>
    </w:p>
    <w:p w14:paraId="6939C45B" w14:textId="77777777" w:rsidR="00964CB9" w:rsidRPr="00964CB9" w:rsidRDefault="00964CB9" w:rsidP="00964CB9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sz w:val="24"/>
          <w:szCs w:val="24"/>
        </w:rPr>
        <w:t>Includes: dryer vent clean, fridge coil clean, door/hinge tune, caulk touch-ups, outlet/switch fixes, smoke detector batteries, filter swap.</w:t>
      </w:r>
    </w:p>
    <w:p w14:paraId="682ECF9E" w14:textId="77777777" w:rsidR="00964CB9" w:rsidRPr="00964CB9" w:rsidRDefault="00964CB9" w:rsidP="00964CB9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Upsells ($49–$149 each):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gutter clean, faucet/flush, weatherstrip, thermostat programming, dishwasher filter/deep clean.</w:t>
      </w:r>
    </w:p>
    <w:p w14:paraId="66DFC433" w14:textId="77777777" w:rsidR="00964CB9" w:rsidRPr="00964CB9" w:rsidRDefault="00964CB9" w:rsidP="00964CB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STR Host Rescue (Airbnb/VRBO) – First Visit $199</w:t>
      </w:r>
    </w:p>
    <w:p w14:paraId="3176D6A2" w14:textId="77777777" w:rsidR="00964CB9" w:rsidRPr="00964CB9" w:rsidRDefault="00964CB9" w:rsidP="00964CB9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sz w:val="24"/>
          <w:szCs w:val="24"/>
        </w:rPr>
        <w:t>Light maintenance + emergency fixes list + photo report.</w:t>
      </w:r>
    </w:p>
    <w:p w14:paraId="3714D33A" w14:textId="77777777" w:rsidR="00964CB9" w:rsidRPr="00964CB9" w:rsidRDefault="00964CB9" w:rsidP="00964CB9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Upsells: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monthly host plan ($99/</w:t>
      </w:r>
      <w:proofErr w:type="spellStart"/>
      <w:r w:rsidRPr="00964CB9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964CB9">
        <w:rPr>
          <w:rFonts w:ascii="Times New Roman" w:eastAsia="Times New Roman" w:hAnsi="Times New Roman" w:cs="Times New Roman"/>
          <w:sz w:val="24"/>
          <w:szCs w:val="24"/>
        </w:rPr>
        <w:t>), “between-guest mini-fix” add-on.</w:t>
      </w:r>
    </w:p>
    <w:p w14:paraId="34F831C3" w14:textId="77777777" w:rsidR="00964CB9" w:rsidRPr="00964CB9" w:rsidRDefault="00964CB9" w:rsidP="00964CB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Trailhead Mini Photo Sessions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(your creative lane)</w:t>
      </w:r>
    </w:p>
    <w:p w14:paraId="3099C994" w14:textId="77777777" w:rsidR="00964CB9" w:rsidRPr="00964CB9" w:rsidRDefault="00964CB9" w:rsidP="00964CB9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>$99 for 15 min / 5 edits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at a single time/window. Batch 10–12 back-to-back at golden hour.</w:t>
      </w:r>
    </w:p>
    <w:p w14:paraId="16D6EE09" w14:textId="77777777" w:rsidR="00964CB9" w:rsidRPr="00964CB9" w:rsidRDefault="00964CB9" w:rsidP="00964C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Pick 2 offers: one </w:t>
      </w: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labor/maintenance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(highest close rate) + one </w:t>
      </w: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photo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(fast cash burst).</w:t>
      </w:r>
    </w:p>
    <w:p w14:paraId="4E769CBF" w14:textId="77777777" w:rsidR="00964CB9" w:rsidRPr="00964CB9" w:rsidRDefault="00964CB9" w:rsidP="00964C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B9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(do this in the next 4–6 hours)</w:t>
      </w:r>
    </w:p>
    <w:p w14:paraId="37681E2F" w14:textId="77777777" w:rsidR="00964CB9" w:rsidRPr="00964CB9" w:rsidRDefault="00964CB9" w:rsidP="00964CB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Create payment links</w:t>
      </w:r>
    </w:p>
    <w:p w14:paraId="305ABFE6" w14:textId="77777777" w:rsidR="00964CB9" w:rsidRPr="00964CB9" w:rsidRDefault="00964CB9" w:rsidP="00964CB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Stripe Payment Link or PayPal.me for each offer + a </w:t>
      </w: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$50 non-refundable deposit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link (“holds your spot”).</w:t>
      </w:r>
    </w:p>
    <w:p w14:paraId="2480B7B1" w14:textId="77777777" w:rsidR="00964CB9" w:rsidRPr="00964CB9" w:rsidRDefault="00964CB9" w:rsidP="00964CB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sz w:val="24"/>
          <w:szCs w:val="24"/>
        </w:rPr>
        <w:t>Name them clearly: “Evergreen Home Tune-Up – Half-Day $449” / “Trailhead Minis $99”.</w:t>
      </w:r>
    </w:p>
    <w:p w14:paraId="7913D2AB" w14:textId="77777777" w:rsidR="00964CB9" w:rsidRPr="00964CB9" w:rsidRDefault="00964CB9" w:rsidP="00964CB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Write one simple post + one DM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(copy/paste this)</w:t>
      </w:r>
    </w:p>
    <w:p w14:paraId="0885F45E" w14:textId="77777777" w:rsidR="00964CB9" w:rsidRPr="00964CB9" w:rsidRDefault="00964CB9" w:rsidP="00964CB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Local post (</w:t>
      </w:r>
      <w:proofErr w:type="spellStart"/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Nextdoor</w:t>
      </w:r>
      <w:proofErr w:type="spellEnd"/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/FB groups/Craigslist):</w:t>
      </w:r>
    </w:p>
    <w:p w14:paraId="15FC7293" w14:textId="77777777" w:rsidR="00964CB9" w:rsidRPr="00964CB9" w:rsidRDefault="00964CB9" w:rsidP="00964CB9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“Local handyman &amp; HVAC tech (15+ yrs) running a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48-hour Evergreen tune-up special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I’ll clean your dryer vent &amp; fridge coils, fix 2–3 nagging items, swap filters, check GFCIs &amp; smoke detectors.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$249 (90 mins)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or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$449 half-day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10 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slots only,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$50 deposit to hold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>. Comment ‘IN’ or DM for link. Licensed/insured. Satisfaction guarantee.”</w:t>
      </w:r>
    </w:p>
    <w:p w14:paraId="10C41C44" w14:textId="77777777" w:rsidR="00964CB9" w:rsidRPr="00964CB9" w:rsidRDefault="00964CB9" w:rsidP="00964CB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DM for STR hosts/realtors:</w:t>
      </w:r>
    </w:p>
    <w:p w14:paraId="4E7D0C48" w14:textId="77777777" w:rsidR="00964CB9" w:rsidRPr="00964CB9" w:rsidRDefault="00964CB9" w:rsidP="00964CB9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“Quick intro — I’m James, HVAC/handyman in Evergreen. I help hosts &amp; agents with fast maintenance + photo-ready fixes. I’ve got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3 discounted first-visit slots this week ($199)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incl. photo report. Want a link to grab one?”</w:t>
      </w:r>
    </w:p>
    <w:p w14:paraId="2E4D0D1C" w14:textId="77777777" w:rsidR="00964CB9" w:rsidRPr="00964CB9" w:rsidRDefault="00964CB9" w:rsidP="00964CB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Blast to your warm list (text first, then FB/IG stories)</w:t>
      </w:r>
    </w:p>
    <w:p w14:paraId="5CFCB4AD" w14:textId="77777777" w:rsidR="00964CB9" w:rsidRPr="00964CB9" w:rsidRDefault="00964CB9" w:rsidP="00964CB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sz w:val="24"/>
          <w:szCs w:val="24"/>
        </w:rPr>
        <w:t>Text 30 past clients/neighbors/realtors/hosts:</w:t>
      </w:r>
    </w:p>
    <w:p w14:paraId="65AC31F4" w14:textId="77777777" w:rsidR="00964CB9" w:rsidRPr="00964CB9" w:rsidRDefault="00964CB9" w:rsidP="00964CB9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“Hey, it’s James. Doing a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48-hr Evergreen Home Tune-Up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— I fix the 3 things you’ve been putting off + do safety/efficiency checks.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$249 (90 mins)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>. I’ve got 6 spots open; want my deposit link?”</w:t>
      </w:r>
    </w:p>
    <w:p w14:paraId="1A054711" w14:textId="77777777" w:rsidR="00964CB9" w:rsidRPr="00964CB9" w:rsidRDefault="00964CB9" w:rsidP="00964CB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Answer fast + close</w:t>
      </w:r>
    </w:p>
    <w:p w14:paraId="57842074" w14:textId="77777777" w:rsidR="00964CB9" w:rsidRPr="00964CB9" w:rsidRDefault="00964CB9" w:rsidP="00964CB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sz w:val="24"/>
          <w:szCs w:val="24"/>
        </w:rPr>
        <w:t>Reply script:</w:t>
      </w:r>
    </w:p>
    <w:p w14:paraId="02DDF4B6" w14:textId="77777777" w:rsidR="00964CB9" w:rsidRPr="00964CB9" w:rsidRDefault="00964CB9" w:rsidP="00964CB9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“Awesome — I can hold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Wed 2–3:30 or Thu 9–10:30.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Secure the spot here [deposit link]. After you pay, I’ll text a quick checklist to prioritize.”</w:t>
      </w:r>
    </w:p>
    <w:p w14:paraId="1801932E" w14:textId="77777777" w:rsidR="00964CB9" w:rsidRPr="00964CB9" w:rsidRDefault="00964CB9" w:rsidP="00964CB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On-site upsell checklist (bring parts)</w:t>
      </w:r>
    </w:p>
    <w:p w14:paraId="0F7813DF" w14:textId="77777777" w:rsidR="00964CB9" w:rsidRPr="00964CB9" w:rsidRDefault="00964CB9" w:rsidP="00964CB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sz w:val="24"/>
          <w:szCs w:val="24"/>
        </w:rPr>
        <w:t>9V and AA batteries, GFCIs, faucet cartridges, weatherstripping, silicone/caulk, P-traps, supply lines, outlet/switch covers, HVAC filters.</w:t>
      </w:r>
    </w:p>
    <w:p w14:paraId="0C9F196C" w14:textId="77777777" w:rsidR="00964CB9" w:rsidRPr="00964CB9" w:rsidRDefault="00964CB9" w:rsidP="00964CB9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14:paraId="4E9EFBAE" w14:textId="77777777" w:rsidR="00964CB9" w:rsidRPr="00964CB9" w:rsidRDefault="00964CB9" w:rsidP="00964CB9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“While I’m here, want me to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[gutter clean / weatherstrip / dishwasher deep clean]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$99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>? Saves a second visit.”</w:t>
      </w:r>
    </w:p>
    <w:p w14:paraId="442A2BEF" w14:textId="77777777" w:rsidR="00964CB9" w:rsidRPr="00964CB9" w:rsidRDefault="00964CB9" w:rsidP="00964CB9">
      <w:pPr>
        <w:numPr>
          <w:ilvl w:val="0"/>
          <w:numId w:val="2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CB9">
        <w:rPr>
          <w:rFonts w:ascii="Times New Roman" w:eastAsia="Times New Roman" w:hAnsi="Times New Roman" w:cs="Times New Roman"/>
          <w:b/>
          <w:bCs/>
          <w:sz w:val="36"/>
          <w:szCs w:val="36"/>
        </w:rPr>
        <w:t>Referral ask before leaving</w:t>
      </w:r>
    </w:p>
    <w:p w14:paraId="20E454FB" w14:textId="77777777" w:rsidR="00964CB9" w:rsidRPr="00964CB9" w:rsidRDefault="00964CB9" w:rsidP="00964CB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“If I earned 5 stars today, who’s 1 neighbor I should help this week? I’ll give them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$25 off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you </w:t>
      </w:r>
      <w:r w:rsidRPr="00964C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$25 credit</w:t>
      </w:r>
      <w:r w:rsidRPr="00964CB9">
        <w:rPr>
          <w:rFonts w:ascii="Times New Roman" w:eastAsia="Times New Roman" w:hAnsi="Times New Roman" w:cs="Times New Roman"/>
          <w:i/>
          <w:iCs/>
          <w:sz w:val="24"/>
          <w:szCs w:val="24"/>
        </w:rPr>
        <w:t>.”</w:t>
      </w:r>
    </w:p>
    <w:p w14:paraId="729CDCE6" w14:textId="77777777" w:rsidR="00964CB9" w:rsidRPr="00964CB9" w:rsidRDefault="00964CB9" w:rsidP="00964C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4CB9">
        <w:rPr>
          <w:rFonts w:ascii="Times New Roman" w:eastAsia="Times New Roman" w:hAnsi="Times New Roman" w:cs="Times New Roman"/>
          <w:b/>
          <w:bCs/>
          <w:sz w:val="24"/>
          <w:szCs w:val="24"/>
        </w:rPr>
        <w:t>24-hour goal:</w:t>
      </w:r>
      <w:r w:rsidRPr="00964CB9">
        <w:rPr>
          <w:rFonts w:ascii="Times New Roman" w:eastAsia="Times New Roman" w:hAnsi="Times New Roman" w:cs="Times New Roman"/>
          <w:sz w:val="24"/>
          <w:szCs w:val="24"/>
        </w:rPr>
        <w:t xml:space="preserve"> 10–15 deposits across both offers.</w:t>
      </w:r>
    </w:p>
    <w:p w14:paraId="121BD3FE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DB7F46"/>
    <w:multiLevelType w:val="multilevel"/>
    <w:tmpl w:val="060A2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43F0C74"/>
    <w:multiLevelType w:val="multilevel"/>
    <w:tmpl w:val="EBFA7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F079A7"/>
    <w:multiLevelType w:val="multilevel"/>
    <w:tmpl w:val="AE9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29201212">
    <w:abstractNumId w:val="20"/>
  </w:num>
  <w:num w:numId="2" w16cid:durableId="1294558477">
    <w:abstractNumId w:val="12"/>
  </w:num>
  <w:num w:numId="3" w16cid:durableId="1008020135">
    <w:abstractNumId w:val="10"/>
  </w:num>
  <w:num w:numId="4" w16cid:durableId="1398547646">
    <w:abstractNumId w:val="24"/>
  </w:num>
  <w:num w:numId="5" w16cid:durableId="586228845">
    <w:abstractNumId w:val="14"/>
  </w:num>
  <w:num w:numId="6" w16cid:durableId="773939618">
    <w:abstractNumId w:val="17"/>
  </w:num>
  <w:num w:numId="7" w16cid:durableId="1602453089">
    <w:abstractNumId w:val="19"/>
  </w:num>
  <w:num w:numId="8" w16cid:durableId="734862055">
    <w:abstractNumId w:val="9"/>
  </w:num>
  <w:num w:numId="9" w16cid:durableId="1228687146">
    <w:abstractNumId w:val="7"/>
  </w:num>
  <w:num w:numId="10" w16cid:durableId="1905600909">
    <w:abstractNumId w:val="6"/>
  </w:num>
  <w:num w:numId="11" w16cid:durableId="678628857">
    <w:abstractNumId w:val="5"/>
  </w:num>
  <w:num w:numId="12" w16cid:durableId="2100171464">
    <w:abstractNumId w:val="4"/>
  </w:num>
  <w:num w:numId="13" w16cid:durableId="868688034">
    <w:abstractNumId w:val="8"/>
  </w:num>
  <w:num w:numId="14" w16cid:durableId="1480465024">
    <w:abstractNumId w:val="3"/>
  </w:num>
  <w:num w:numId="15" w16cid:durableId="689768579">
    <w:abstractNumId w:val="2"/>
  </w:num>
  <w:num w:numId="16" w16cid:durableId="457529816">
    <w:abstractNumId w:val="1"/>
  </w:num>
  <w:num w:numId="17" w16cid:durableId="1514226935">
    <w:abstractNumId w:val="0"/>
  </w:num>
  <w:num w:numId="18" w16cid:durableId="192380421">
    <w:abstractNumId w:val="15"/>
  </w:num>
  <w:num w:numId="19" w16cid:durableId="2020349906">
    <w:abstractNumId w:val="16"/>
  </w:num>
  <w:num w:numId="20" w16cid:durableId="871653494">
    <w:abstractNumId w:val="21"/>
  </w:num>
  <w:num w:numId="21" w16cid:durableId="1028793720">
    <w:abstractNumId w:val="18"/>
  </w:num>
  <w:num w:numId="22" w16cid:durableId="1758019838">
    <w:abstractNumId w:val="11"/>
  </w:num>
  <w:num w:numId="23" w16cid:durableId="1391534468">
    <w:abstractNumId w:val="25"/>
  </w:num>
  <w:num w:numId="24" w16cid:durableId="1028527761">
    <w:abstractNumId w:val="23"/>
  </w:num>
  <w:num w:numId="25" w16cid:durableId="429086362">
    <w:abstractNumId w:val="22"/>
  </w:num>
  <w:num w:numId="26" w16cid:durableId="10324195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B9"/>
    <w:rsid w:val="00645252"/>
    <w:rsid w:val="006D3D74"/>
    <w:rsid w:val="0083569A"/>
    <w:rsid w:val="00964CB9"/>
    <w:rsid w:val="00994C8B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B5C5"/>
  <w15:chartTrackingRefBased/>
  <w15:docId w15:val="{C16D2B4C-1885-4D6E-847A-ED937412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P\AppData\Local\Microsoft\Office\16.0\DTS\en-US%7bC4EAFDF9-F630-4EDA-AA34-C3FFD58B9447%7d\%7b0EE96A0E-B27A-4A43-82CA-6C95067B97C2%7dTF2de6fc23-48e8-448b-960e-1bdc6e9248ab86e7b754_win32-71e2c67df54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{0EE96A0E-B27A-4A43-82CA-6C95067B97C2}TF2de6fc23-48e8-448b-960e-1bdc6e9248ab86e7b754_win32-71e2c67df545.dotx</Template>
  <TotalTime>2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IAP</dc:creator>
  <cp:keywords/>
  <dc:description/>
  <cp:lastModifiedBy>James Malocsay</cp:lastModifiedBy>
  <cp:revision>1</cp:revision>
  <dcterms:created xsi:type="dcterms:W3CDTF">2025-08-29T05:57:00Z</dcterms:created>
  <dcterms:modified xsi:type="dcterms:W3CDTF">2025-08-29T05:59:00Z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