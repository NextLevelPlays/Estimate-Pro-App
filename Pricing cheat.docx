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EB1C" w14:textId="77777777" w:rsidR="004905FA" w:rsidRPr="004905FA" w:rsidRDefault="004905FA" w:rsidP="004905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5FA">
        <w:rPr>
          <w:rFonts w:ascii="Times New Roman" w:eastAsia="Times New Roman" w:hAnsi="Times New Roman" w:cs="Times New Roman"/>
          <w:b/>
          <w:bCs/>
          <w:sz w:val="36"/>
          <w:szCs w:val="36"/>
        </w:rPr>
        <w:t>Pricing cheat-sheet</w:t>
      </w:r>
    </w:p>
    <w:p w14:paraId="05475848" w14:textId="77777777" w:rsidR="004905FA" w:rsidRPr="004905FA" w:rsidRDefault="004905FA" w:rsidP="004905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90-min tune-up: </w:t>
      </w:r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$249</w:t>
      </w:r>
    </w:p>
    <w:p w14:paraId="1D128418" w14:textId="77777777" w:rsidR="004905FA" w:rsidRPr="004905FA" w:rsidRDefault="004905FA" w:rsidP="004905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Half-day (4 </w:t>
      </w:r>
      <w:proofErr w:type="spellStart"/>
      <w:r w:rsidRPr="004905FA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$449</w:t>
      </w:r>
    </w:p>
    <w:p w14:paraId="6A626090" w14:textId="77777777" w:rsidR="004905FA" w:rsidRPr="004905FA" w:rsidRDefault="004905FA" w:rsidP="004905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Upsells: </w:t>
      </w:r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$49–$149</w:t>
      </w: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 each (cap at 3 per visit)</w:t>
      </w:r>
    </w:p>
    <w:p w14:paraId="5B1F57F7" w14:textId="77777777" w:rsidR="004905FA" w:rsidRPr="004905FA" w:rsidRDefault="004905FA" w:rsidP="004905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STR first visit: </w:t>
      </w:r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$199</w:t>
      </w: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 → Host Plan </w:t>
      </w:r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$99/</w:t>
      </w:r>
      <w:proofErr w:type="spellStart"/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mo</w:t>
      </w:r>
      <w:proofErr w:type="spellEnd"/>
    </w:p>
    <w:p w14:paraId="5C7E8EE6" w14:textId="77777777" w:rsidR="004905FA" w:rsidRPr="004905FA" w:rsidRDefault="004905FA" w:rsidP="004905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Realtor list-ready + photos: </w:t>
      </w:r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$299</w:t>
      </w:r>
    </w:p>
    <w:p w14:paraId="7E3CE42B" w14:textId="77777777" w:rsidR="004905FA" w:rsidRPr="004905FA" w:rsidRDefault="004905FA" w:rsidP="004905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905FA">
        <w:rPr>
          <w:rFonts w:ascii="Times New Roman" w:eastAsia="Times New Roman" w:hAnsi="Times New Roman" w:cs="Times New Roman"/>
          <w:sz w:val="24"/>
          <w:szCs w:val="24"/>
        </w:rPr>
        <w:t xml:space="preserve">Trailhead minis: </w:t>
      </w:r>
      <w:r w:rsidRPr="004905FA">
        <w:rPr>
          <w:rFonts w:ascii="Times New Roman" w:eastAsia="Times New Roman" w:hAnsi="Times New Roman" w:cs="Times New Roman"/>
          <w:b/>
          <w:bCs/>
          <w:sz w:val="24"/>
          <w:szCs w:val="24"/>
        </w:rPr>
        <w:t>$99 / 15 min</w:t>
      </w:r>
    </w:p>
    <w:p w14:paraId="50C71EFC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917833"/>
    <w:multiLevelType w:val="multilevel"/>
    <w:tmpl w:val="3808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29201212">
    <w:abstractNumId w:val="20"/>
  </w:num>
  <w:num w:numId="2" w16cid:durableId="1294558477">
    <w:abstractNumId w:val="12"/>
  </w:num>
  <w:num w:numId="3" w16cid:durableId="1008020135">
    <w:abstractNumId w:val="10"/>
  </w:num>
  <w:num w:numId="4" w16cid:durableId="1398547646">
    <w:abstractNumId w:val="22"/>
  </w:num>
  <w:num w:numId="5" w16cid:durableId="586228845">
    <w:abstractNumId w:val="13"/>
  </w:num>
  <w:num w:numId="6" w16cid:durableId="773939618">
    <w:abstractNumId w:val="17"/>
  </w:num>
  <w:num w:numId="7" w16cid:durableId="1602453089">
    <w:abstractNumId w:val="19"/>
  </w:num>
  <w:num w:numId="8" w16cid:durableId="734862055">
    <w:abstractNumId w:val="9"/>
  </w:num>
  <w:num w:numId="9" w16cid:durableId="1228687146">
    <w:abstractNumId w:val="7"/>
  </w:num>
  <w:num w:numId="10" w16cid:durableId="1905600909">
    <w:abstractNumId w:val="6"/>
  </w:num>
  <w:num w:numId="11" w16cid:durableId="678628857">
    <w:abstractNumId w:val="5"/>
  </w:num>
  <w:num w:numId="12" w16cid:durableId="2100171464">
    <w:abstractNumId w:val="4"/>
  </w:num>
  <w:num w:numId="13" w16cid:durableId="868688034">
    <w:abstractNumId w:val="8"/>
  </w:num>
  <w:num w:numId="14" w16cid:durableId="1480465024">
    <w:abstractNumId w:val="3"/>
  </w:num>
  <w:num w:numId="15" w16cid:durableId="689768579">
    <w:abstractNumId w:val="2"/>
  </w:num>
  <w:num w:numId="16" w16cid:durableId="457529816">
    <w:abstractNumId w:val="1"/>
  </w:num>
  <w:num w:numId="17" w16cid:durableId="1514226935">
    <w:abstractNumId w:val="0"/>
  </w:num>
  <w:num w:numId="18" w16cid:durableId="192380421">
    <w:abstractNumId w:val="15"/>
  </w:num>
  <w:num w:numId="19" w16cid:durableId="2020349906">
    <w:abstractNumId w:val="16"/>
  </w:num>
  <w:num w:numId="20" w16cid:durableId="871653494">
    <w:abstractNumId w:val="21"/>
  </w:num>
  <w:num w:numId="21" w16cid:durableId="1028793720">
    <w:abstractNumId w:val="18"/>
  </w:num>
  <w:num w:numId="22" w16cid:durableId="1758019838">
    <w:abstractNumId w:val="11"/>
  </w:num>
  <w:num w:numId="23" w16cid:durableId="1391534468">
    <w:abstractNumId w:val="23"/>
  </w:num>
  <w:num w:numId="24" w16cid:durableId="14422641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FA"/>
    <w:rsid w:val="004905FA"/>
    <w:rsid w:val="00645252"/>
    <w:rsid w:val="006D3D74"/>
    <w:rsid w:val="0083569A"/>
    <w:rsid w:val="00994C8B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384A"/>
  <w15:chartTrackingRefBased/>
  <w15:docId w15:val="{2D0EFCED-6537-4580-BADD-44622FFA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P\AppData\Local\Microsoft\Office\16.0\DTS\en-US%7bC4EAFDF9-F630-4EDA-AA34-C3FFD58B9447%7d\%7b0EE96A0E-B27A-4A43-82CA-6C95067B97C2%7dTF2de6fc23-48e8-448b-960e-1bdc6e9248ab86e7b754_win32-71e2c67df54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{0EE96A0E-B27A-4A43-82CA-6C95067B97C2}TF2de6fc23-48e8-448b-960e-1bdc6e9248ab86e7b754_win32-71e2c67df545.dotx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IAP</dc:creator>
  <cp:keywords/>
  <dc:description/>
  <cp:lastModifiedBy>James Malocsay</cp:lastModifiedBy>
  <cp:revision>1</cp:revision>
  <dcterms:created xsi:type="dcterms:W3CDTF">2025-08-29T05:54:00Z</dcterms:created>
  <dcterms:modified xsi:type="dcterms:W3CDTF">2025-08-29T06:00:00Z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